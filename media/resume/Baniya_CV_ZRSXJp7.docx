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8BC" w14:textId="77777777" w:rsidR="006B2DB7" w:rsidRDefault="006B2DB7" w:rsidP="00903308">
      <w:pPr>
        <w:rPr>
          <w:b/>
          <w:bCs/>
        </w:rPr>
      </w:pPr>
    </w:p>
    <w:p w14:paraId="324A4898" w14:textId="66A9FF51" w:rsidR="00903308" w:rsidRPr="009E1B78" w:rsidRDefault="00903308" w:rsidP="00903308">
      <w:pPr>
        <w:rPr>
          <w:b/>
          <w:bCs/>
        </w:rPr>
      </w:pPr>
      <w:r w:rsidRPr="00903308">
        <w:rPr>
          <w:b/>
          <w:bCs/>
        </w:rPr>
        <w:t xml:space="preserve">                                </w:t>
      </w:r>
      <w:r w:rsidR="009E1B78">
        <w:rPr>
          <w:b/>
          <w:bCs/>
        </w:rPr>
        <w:t xml:space="preserve">                             </w:t>
      </w:r>
      <w:r w:rsidRPr="009E1B78">
        <w:rPr>
          <w:b/>
          <w:bCs/>
          <w:sz w:val="32"/>
          <w:u w:val="single"/>
        </w:rPr>
        <w:t xml:space="preserve">CURRICULUM VITAE </w:t>
      </w:r>
      <w:r w:rsidRPr="009E1B78">
        <w:rPr>
          <w:b/>
          <w:bCs/>
        </w:rPr>
        <w:t xml:space="preserve">                                                </w:t>
      </w:r>
    </w:p>
    <w:p w14:paraId="66CFC276" w14:textId="7776DEAA" w:rsidR="009E1B78" w:rsidRDefault="009E1B78" w:rsidP="00903308">
      <w:pPr>
        <w:rPr>
          <w:bCs/>
        </w:rPr>
      </w:pPr>
    </w:p>
    <w:p w14:paraId="3C967428" w14:textId="77777777" w:rsidR="002F5304" w:rsidRDefault="002F5304" w:rsidP="00903308">
      <w:pPr>
        <w:rPr>
          <w:bCs/>
        </w:rPr>
      </w:pPr>
      <w:r>
        <w:rPr>
          <w:bCs/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32C60B03" wp14:editId="58CAB033">
            <wp:simplePos x="0" y="0"/>
            <wp:positionH relativeFrom="column">
              <wp:posOffset>215900</wp:posOffset>
            </wp:positionH>
            <wp:positionV relativeFrom="paragraph">
              <wp:posOffset>6350</wp:posOffset>
            </wp:positionV>
            <wp:extent cx="1009650" cy="969010"/>
            <wp:effectExtent l="0" t="0" r="0" b="2540"/>
            <wp:wrapTight wrapText="bothSides">
              <wp:wrapPolygon edited="0">
                <wp:start x="0" y="0"/>
                <wp:lineTo x="0" y="21232"/>
                <wp:lineTo x="21192" y="21232"/>
                <wp:lineTo x="21192" y="0"/>
                <wp:lineTo x="0" y="0"/>
              </wp:wrapPolygon>
            </wp:wrapTight>
            <wp:docPr id="960841233" name="Picture 1" descr="AR 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 image (1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B78">
        <w:rPr>
          <w:bCs/>
        </w:rPr>
        <w:t xml:space="preserve"> </w:t>
      </w:r>
    </w:p>
    <w:p w14:paraId="4B642180" w14:textId="3CB95849" w:rsidR="00903308" w:rsidRDefault="00B454EF" w:rsidP="00903308">
      <w:pPr>
        <w:rPr>
          <w:b/>
          <w:bCs/>
        </w:rPr>
      </w:pPr>
      <w:r>
        <w:rPr>
          <w:b/>
          <w:bCs/>
        </w:rPr>
        <w:t xml:space="preserve"> </w:t>
      </w:r>
      <w:r w:rsidR="002F5304" w:rsidRPr="002F5304">
        <w:rPr>
          <w:b/>
          <w:bCs/>
        </w:rPr>
        <w:t>Armindra Singh Baniya R.</w:t>
      </w:r>
    </w:p>
    <w:p w14:paraId="624FD780" w14:textId="072F4D69" w:rsidR="00B454EF" w:rsidRPr="00B454EF" w:rsidRDefault="00B454EF" w:rsidP="00903308">
      <w:r>
        <w:rPr>
          <w:b/>
          <w:bCs/>
        </w:rPr>
        <w:t xml:space="preserve"> </w:t>
      </w:r>
      <w:r w:rsidRPr="00B454EF">
        <w:t>BBA, MBA(Finance)</w:t>
      </w:r>
    </w:p>
    <w:p w14:paraId="5B661645" w14:textId="13FEE547" w:rsidR="00903308" w:rsidRPr="006903AD" w:rsidRDefault="009E1B78" w:rsidP="00903308">
      <w:pPr>
        <w:rPr>
          <w:bCs/>
        </w:rPr>
      </w:pPr>
      <w:r>
        <w:rPr>
          <w:bCs/>
        </w:rPr>
        <w:t xml:space="preserve"> </w:t>
      </w:r>
      <w:r w:rsidRPr="009E1B78">
        <w:rPr>
          <w:b/>
          <w:bCs/>
        </w:rPr>
        <w:t xml:space="preserve">Mobile  </w:t>
      </w:r>
      <w:proofErr w:type="gramStart"/>
      <w:r w:rsidR="002F5304">
        <w:rPr>
          <w:b/>
          <w:bCs/>
        </w:rPr>
        <w:t xml:space="preserve"> </w:t>
      </w:r>
      <w:r w:rsidR="002F5304">
        <w:rPr>
          <w:bCs/>
        </w:rPr>
        <w:t xml:space="preserve"> </w:t>
      </w:r>
      <w:r w:rsidR="002F5304" w:rsidRPr="002F5304">
        <w:rPr>
          <w:b/>
        </w:rPr>
        <w:t>:</w:t>
      </w:r>
      <w:proofErr w:type="gramEnd"/>
      <w:r w:rsidR="002F5304">
        <w:rPr>
          <w:bCs/>
        </w:rPr>
        <w:t xml:space="preserve"> 7862864384</w:t>
      </w:r>
    </w:p>
    <w:p w14:paraId="76714F0C" w14:textId="16102948" w:rsidR="00903308" w:rsidRDefault="009E1B78" w:rsidP="00903308">
      <w:r>
        <w:t xml:space="preserve"> </w:t>
      </w:r>
      <w:r w:rsidRPr="009E1B78">
        <w:rPr>
          <w:b/>
        </w:rPr>
        <w:t>Email</w:t>
      </w:r>
      <w:r>
        <w:t xml:space="preserve"> </w:t>
      </w:r>
      <w:r w:rsidR="002F5304" w:rsidRPr="009E1B78">
        <w:rPr>
          <w:b/>
        </w:rPr>
        <w:t>ID</w:t>
      </w:r>
      <w:r w:rsidR="002F5304">
        <w:rPr>
          <w:b/>
        </w:rPr>
        <w:t>:</w:t>
      </w:r>
      <w:r>
        <w:t xml:space="preserve"> </w:t>
      </w:r>
      <w:hyperlink r:id="rId9" w:history="1">
        <w:r w:rsidR="002F5304" w:rsidRPr="00E0058E">
          <w:rPr>
            <w:rStyle w:val="Hyperlink"/>
          </w:rPr>
          <w:t>armindrabaniya2004@gmail.com</w:t>
        </w:r>
      </w:hyperlink>
    </w:p>
    <w:p w14:paraId="6852C1C0" w14:textId="71AE1EC8" w:rsidR="002F5304" w:rsidRPr="006903AD" w:rsidRDefault="002F5304" w:rsidP="00903308">
      <w:r>
        <w:rPr>
          <w:b/>
        </w:rPr>
        <w:t xml:space="preserve"> </w:t>
      </w:r>
      <w:r w:rsidRPr="009E1B78">
        <w:rPr>
          <w:b/>
        </w:rPr>
        <w:t>LinkedIn</w:t>
      </w:r>
      <w:r>
        <w:rPr>
          <w:b/>
        </w:rPr>
        <w:t>:</w:t>
      </w:r>
      <w:r w:rsidRPr="002F5304">
        <w:t xml:space="preserve"> </w:t>
      </w:r>
      <w:hyperlink r:id="rId10" w:history="1">
        <w:r w:rsidR="0085408A">
          <w:rPr>
            <w:rStyle w:val="Hyperlink"/>
          </w:rPr>
          <w:t>https://www.linkedin.com/in/armindra-singh-baniya-7a1a3a25a</w:t>
        </w:r>
      </w:hyperlink>
    </w:p>
    <w:p w14:paraId="73F27478" w14:textId="6BAD8F71" w:rsidR="009E1B78" w:rsidRPr="009E1B78" w:rsidRDefault="009E1B78" w:rsidP="00903308">
      <w:pPr>
        <w:rPr>
          <w:b/>
        </w:rPr>
      </w:pPr>
    </w:p>
    <w:p w14:paraId="376B1C33" w14:textId="77777777" w:rsidR="000445B7" w:rsidRDefault="009E1B78" w:rsidP="00FF0E76">
      <w:pPr>
        <w:pStyle w:val="NoSpacing"/>
      </w:pPr>
      <w:r w:rsidRPr="009E1B78">
        <w:t>___</w:t>
      </w:r>
      <w:r>
        <w:t>______________________________________________________________________</w:t>
      </w:r>
    </w:p>
    <w:p w14:paraId="2325AD11" w14:textId="77777777" w:rsidR="000445B7" w:rsidRPr="0005735D" w:rsidRDefault="000445B7" w:rsidP="000445B7">
      <w:pPr>
        <w:shd w:val="clear" w:color="auto" w:fill="D9D9D9"/>
        <w:tabs>
          <w:tab w:val="center" w:pos="4320"/>
          <w:tab w:val="right" w:pos="86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OBJECTIVE</w:t>
      </w:r>
    </w:p>
    <w:p w14:paraId="33D4C7D4" w14:textId="77777777" w:rsidR="009E1A77" w:rsidRDefault="009E1A77" w:rsidP="00903308">
      <w:pPr>
        <w:tabs>
          <w:tab w:val="right" w:pos="7065"/>
        </w:tabs>
        <w:rPr>
          <w:lang w:val="en-IN"/>
        </w:rPr>
      </w:pPr>
    </w:p>
    <w:p w14:paraId="22BD0230" w14:textId="0EF3B7B3" w:rsidR="009E1A77" w:rsidRDefault="00B454EF" w:rsidP="00903308">
      <w:pPr>
        <w:tabs>
          <w:tab w:val="right" w:pos="7065"/>
        </w:tabs>
        <w:rPr>
          <w:lang w:val="en-IN"/>
        </w:rPr>
      </w:pPr>
      <w:r w:rsidRPr="006B41CD">
        <w:t xml:space="preserve">Seeking a dynamic role in the financial sector where I can contribute analytical thinking, disciplined problem-solving, and a strong foundation in finance to support strategic decision-making and continuous </w:t>
      </w:r>
      <w:proofErr w:type="spellStart"/>
      <w:r>
        <w:t>organisational</w:t>
      </w:r>
      <w:proofErr w:type="spellEnd"/>
      <w:r w:rsidRPr="006B41CD">
        <w:t xml:space="preserve"> growth.”</w:t>
      </w:r>
    </w:p>
    <w:p w14:paraId="37F39CB6" w14:textId="77777777" w:rsidR="009E1A77" w:rsidRPr="00804BA6" w:rsidRDefault="009E1A77" w:rsidP="00903308">
      <w:pPr>
        <w:tabs>
          <w:tab w:val="right" w:pos="7065"/>
        </w:tabs>
        <w:rPr>
          <w:lang w:val="en-IN"/>
        </w:rPr>
      </w:pPr>
    </w:p>
    <w:p w14:paraId="3D3846D0" w14:textId="77777777" w:rsidR="0033743B" w:rsidRPr="0005735D" w:rsidRDefault="0033743B" w:rsidP="0033743B">
      <w:pPr>
        <w:shd w:val="clear" w:color="auto" w:fill="D9D9D9"/>
        <w:tabs>
          <w:tab w:val="center" w:pos="4320"/>
          <w:tab w:val="right" w:pos="864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ACADEMIC CREDENTIALS</w:t>
      </w:r>
    </w:p>
    <w:p w14:paraId="4470492E" w14:textId="77777777" w:rsidR="00E73628" w:rsidRDefault="00E73628" w:rsidP="00E7362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723"/>
        <w:gridCol w:w="1949"/>
        <w:gridCol w:w="2332"/>
        <w:gridCol w:w="1960"/>
        <w:gridCol w:w="1446"/>
      </w:tblGrid>
      <w:tr w:rsidR="00E73628" w14:paraId="05002232" w14:textId="77777777" w:rsidTr="00E2422A">
        <w:tc>
          <w:tcPr>
            <w:tcW w:w="0" w:type="auto"/>
            <w:shd w:val="clear" w:color="auto" w:fill="BFBFBF" w:themeFill="background1" w:themeFillShade="BF"/>
            <w:vAlign w:val="center"/>
          </w:tcPr>
          <w:p w14:paraId="0EE693EB" w14:textId="41421928" w:rsidR="00E73628" w:rsidRPr="008A60E1" w:rsidRDefault="00E73628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Degree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EC557EB" w14:textId="1FCBDD30" w:rsidR="00E73628" w:rsidRPr="008A60E1" w:rsidRDefault="00E73628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Year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3CA9908" w14:textId="6AF1431E" w:rsidR="00E73628" w:rsidRPr="008A60E1" w:rsidRDefault="00E73628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Institute /School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7E5D8665" w14:textId="44A8B715" w:rsidR="00E73628" w:rsidRPr="008A60E1" w:rsidRDefault="00E73628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University / Board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64F9BD43" w14:textId="41ADA508" w:rsidR="00E73628" w:rsidRPr="008A60E1" w:rsidRDefault="008A60E1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Major Subjects / Specialization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331FA62C" w14:textId="17846ABC" w:rsidR="00E73628" w:rsidRPr="008A60E1" w:rsidRDefault="008A60E1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Result</w:t>
            </w:r>
          </w:p>
          <w:p w14:paraId="5BDE94D2" w14:textId="4DFF7A6C" w:rsidR="008A60E1" w:rsidRPr="008A60E1" w:rsidRDefault="008A60E1" w:rsidP="0085408A">
            <w:pPr>
              <w:jc w:val="center"/>
              <w:rPr>
                <w:b/>
                <w:bCs/>
              </w:rPr>
            </w:pPr>
            <w:r w:rsidRPr="008A60E1">
              <w:rPr>
                <w:b/>
                <w:bCs/>
              </w:rPr>
              <w:t>CPI/ Percentage</w:t>
            </w:r>
          </w:p>
        </w:tc>
      </w:tr>
      <w:tr w:rsidR="008A60E1" w14:paraId="6DF88698" w14:textId="77777777" w:rsidTr="00E2422A">
        <w:tc>
          <w:tcPr>
            <w:tcW w:w="0" w:type="auto"/>
            <w:vAlign w:val="center"/>
          </w:tcPr>
          <w:p w14:paraId="35923E2E" w14:textId="24E14C09" w:rsidR="008A60E1" w:rsidRPr="008A60E1" w:rsidRDefault="008A60E1" w:rsidP="0085408A">
            <w:pPr>
              <w:jc w:val="center"/>
            </w:pPr>
            <w:r w:rsidRPr="008A60E1">
              <w:t>Master of Business Administration</w:t>
            </w:r>
          </w:p>
        </w:tc>
        <w:tc>
          <w:tcPr>
            <w:tcW w:w="0" w:type="auto"/>
            <w:vAlign w:val="center"/>
          </w:tcPr>
          <w:p w14:paraId="46683617" w14:textId="3AEA0F34" w:rsidR="008A60E1" w:rsidRPr="008A60E1" w:rsidRDefault="00CD7DD4" w:rsidP="0085408A">
            <w:pPr>
              <w:jc w:val="center"/>
            </w:pPr>
            <w:r>
              <w:t>2026</w:t>
            </w:r>
          </w:p>
        </w:tc>
        <w:tc>
          <w:tcPr>
            <w:tcW w:w="0" w:type="auto"/>
            <w:vAlign w:val="center"/>
          </w:tcPr>
          <w:p w14:paraId="5BF276CF" w14:textId="414219E7" w:rsidR="008A60E1" w:rsidRPr="008A60E1" w:rsidRDefault="008A60E1" w:rsidP="0085408A">
            <w:pPr>
              <w:jc w:val="center"/>
            </w:pPr>
            <w:r w:rsidRPr="008A60E1">
              <w:t>S</w:t>
            </w:r>
            <w:r w:rsidR="00C54073">
              <w:t>AL</w:t>
            </w:r>
            <w:r w:rsidRPr="008A60E1">
              <w:t xml:space="preserve"> Institute of Management</w:t>
            </w:r>
          </w:p>
          <w:p w14:paraId="26EFDFDB" w14:textId="77777777" w:rsidR="008A60E1" w:rsidRPr="008A60E1" w:rsidRDefault="008A60E1" w:rsidP="0085408A">
            <w:pPr>
              <w:jc w:val="center"/>
            </w:pPr>
          </w:p>
        </w:tc>
        <w:tc>
          <w:tcPr>
            <w:tcW w:w="0" w:type="auto"/>
            <w:vAlign w:val="center"/>
          </w:tcPr>
          <w:p w14:paraId="5B6BA3AE" w14:textId="5D08700D" w:rsidR="008A60E1" w:rsidRPr="008A60E1" w:rsidRDefault="008A60E1" w:rsidP="0085408A">
            <w:pPr>
              <w:jc w:val="center"/>
            </w:pPr>
            <w:r w:rsidRPr="008A60E1">
              <w:t>Gujarat Technological University</w:t>
            </w:r>
          </w:p>
        </w:tc>
        <w:tc>
          <w:tcPr>
            <w:tcW w:w="0" w:type="auto"/>
            <w:vAlign w:val="center"/>
          </w:tcPr>
          <w:p w14:paraId="4B734338" w14:textId="34B7E44E" w:rsidR="008A60E1" w:rsidRPr="008A60E1" w:rsidRDefault="00667F56" w:rsidP="0085408A">
            <w:pPr>
              <w:jc w:val="center"/>
            </w:pPr>
            <w:r>
              <w:t>Finance</w:t>
            </w:r>
          </w:p>
        </w:tc>
        <w:tc>
          <w:tcPr>
            <w:tcW w:w="0" w:type="auto"/>
            <w:vAlign w:val="center"/>
          </w:tcPr>
          <w:p w14:paraId="1FE6A299" w14:textId="379C3147" w:rsidR="008A60E1" w:rsidRPr="008A60E1" w:rsidRDefault="00D132F7" w:rsidP="0085408A">
            <w:pPr>
              <w:jc w:val="center"/>
            </w:pPr>
            <w:r>
              <w:t>Pursuing</w:t>
            </w:r>
          </w:p>
        </w:tc>
      </w:tr>
      <w:tr w:rsidR="008A60E1" w14:paraId="41CE2498" w14:textId="77777777" w:rsidTr="00E2422A">
        <w:tc>
          <w:tcPr>
            <w:tcW w:w="0" w:type="auto"/>
            <w:vAlign w:val="center"/>
          </w:tcPr>
          <w:p w14:paraId="29DAC42A" w14:textId="00F7D58A" w:rsidR="008A60E1" w:rsidRPr="008A60E1" w:rsidRDefault="008A60E1" w:rsidP="0085408A">
            <w:pPr>
              <w:jc w:val="center"/>
            </w:pPr>
            <w:r w:rsidRPr="008A60E1">
              <w:t>Bachelor of Business Administration</w:t>
            </w:r>
          </w:p>
        </w:tc>
        <w:tc>
          <w:tcPr>
            <w:tcW w:w="0" w:type="auto"/>
            <w:vAlign w:val="center"/>
          </w:tcPr>
          <w:p w14:paraId="48A450A1" w14:textId="3B5904D7" w:rsidR="008A60E1" w:rsidRPr="008A60E1" w:rsidRDefault="008A60E1" w:rsidP="0085408A">
            <w:pPr>
              <w:jc w:val="center"/>
            </w:pPr>
            <w:r w:rsidRPr="008A60E1">
              <w:t>20</w:t>
            </w:r>
            <w:r w:rsidR="00667F56">
              <w:t>24</w:t>
            </w:r>
          </w:p>
        </w:tc>
        <w:tc>
          <w:tcPr>
            <w:tcW w:w="0" w:type="auto"/>
            <w:vAlign w:val="center"/>
          </w:tcPr>
          <w:p w14:paraId="62B6145E" w14:textId="3AF34113" w:rsidR="008A60E1" w:rsidRPr="008A60E1" w:rsidRDefault="00667F56" w:rsidP="0085408A">
            <w:pPr>
              <w:jc w:val="center"/>
            </w:pPr>
            <w:r>
              <w:rPr>
                <w:bCs/>
                <w:color w:val="000000"/>
              </w:rPr>
              <w:t>M.P. Shah Commerce College</w:t>
            </w:r>
          </w:p>
        </w:tc>
        <w:tc>
          <w:tcPr>
            <w:tcW w:w="0" w:type="auto"/>
            <w:vAlign w:val="center"/>
          </w:tcPr>
          <w:p w14:paraId="5EBF4AD4" w14:textId="5A687FE0" w:rsidR="008A60E1" w:rsidRPr="008A60E1" w:rsidRDefault="00667F56" w:rsidP="0085408A">
            <w:pPr>
              <w:ind w:left="360"/>
              <w:jc w:val="center"/>
            </w:pPr>
            <w:r>
              <w:t>Saurashtra</w:t>
            </w:r>
            <w:r w:rsidR="008A60E1" w:rsidRPr="008A60E1">
              <w:t xml:space="preserve"> University</w:t>
            </w:r>
          </w:p>
          <w:p w14:paraId="7E3838DB" w14:textId="77777777" w:rsidR="008A60E1" w:rsidRPr="008A60E1" w:rsidRDefault="008A60E1" w:rsidP="0085408A">
            <w:pPr>
              <w:jc w:val="center"/>
            </w:pPr>
          </w:p>
        </w:tc>
        <w:tc>
          <w:tcPr>
            <w:tcW w:w="0" w:type="auto"/>
            <w:vAlign w:val="center"/>
          </w:tcPr>
          <w:p w14:paraId="4DEA1A2D" w14:textId="69FE620F" w:rsidR="008A60E1" w:rsidRPr="008A60E1" w:rsidRDefault="00667F56" w:rsidP="0085408A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8FB0A7D" w14:textId="4B108CCF" w:rsidR="008A60E1" w:rsidRPr="008A60E1" w:rsidRDefault="008A60E1" w:rsidP="0085408A">
            <w:pPr>
              <w:jc w:val="center"/>
            </w:pPr>
            <w:r w:rsidRPr="008A60E1">
              <w:t>7</w:t>
            </w:r>
            <w:r w:rsidR="00667F56">
              <w:t>2.18</w:t>
            </w:r>
            <w:r w:rsidRPr="008A60E1">
              <w:t>%</w:t>
            </w:r>
          </w:p>
        </w:tc>
      </w:tr>
      <w:tr w:rsidR="008A60E1" w14:paraId="525BA275" w14:textId="77777777" w:rsidTr="00E2422A">
        <w:tc>
          <w:tcPr>
            <w:tcW w:w="0" w:type="auto"/>
            <w:vAlign w:val="center"/>
          </w:tcPr>
          <w:p w14:paraId="7148BCA8" w14:textId="449E8586" w:rsidR="008A60E1" w:rsidRPr="008A60E1" w:rsidRDefault="008A60E1" w:rsidP="0085408A">
            <w:pPr>
              <w:jc w:val="center"/>
            </w:pPr>
            <w:r w:rsidRPr="008A60E1">
              <w:t>HSC</w:t>
            </w:r>
          </w:p>
        </w:tc>
        <w:tc>
          <w:tcPr>
            <w:tcW w:w="0" w:type="auto"/>
            <w:vAlign w:val="center"/>
          </w:tcPr>
          <w:p w14:paraId="0E7A6515" w14:textId="23CD1154" w:rsidR="008A60E1" w:rsidRPr="008A60E1" w:rsidRDefault="008A60E1" w:rsidP="0085408A">
            <w:pPr>
              <w:jc w:val="center"/>
            </w:pPr>
            <w:r w:rsidRPr="008A60E1">
              <w:t>2</w:t>
            </w:r>
            <w:r w:rsidR="00667F56">
              <w:t>021</w:t>
            </w:r>
          </w:p>
        </w:tc>
        <w:tc>
          <w:tcPr>
            <w:tcW w:w="0" w:type="auto"/>
            <w:vAlign w:val="center"/>
          </w:tcPr>
          <w:p w14:paraId="08848769" w14:textId="4D6D5D32" w:rsidR="008A60E1" w:rsidRPr="008A60E1" w:rsidRDefault="00667F56" w:rsidP="0085408A">
            <w:pPr>
              <w:jc w:val="center"/>
            </w:pPr>
            <w:r>
              <w:rPr>
                <w:color w:val="000000"/>
              </w:rPr>
              <w:t>C.U. SHAH ENGLISH HIGH SCHOOL</w:t>
            </w:r>
          </w:p>
        </w:tc>
        <w:tc>
          <w:tcPr>
            <w:tcW w:w="0" w:type="auto"/>
            <w:vAlign w:val="center"/>
          </w:tcPr>
          <w:p w14:paraId="4B478865" w14:textId="7BD1E72D" w:rsidR="008A60E1" w:rsidRPr="008A60E1" w:rsidRDefault="008A60E1" w:rsidP="0085408A">
            <w:pPr>
              <w:jc w:val="center"/>
            </w:pPr>
            <w:r w:rsidRPr="008A60E1">
              <w:t>Gujarat Secondary &amp; Higher Secondary Education Board</w:t>
            </w:r>
          </w:p>
          <w:p w14:paraId="5F4B8422" w14:textId="77777777" w:rsidR="008A60E1" w:rsidRPr="008A60E1" w:rsidRDefault="008A60E1" w:rsidP="0085408A">
            <w:pPr>
              <w:jc w:val="center"/>
            </w:pPr>
          </w:p>
        </w:tc>
        <w:tc>
          <w:tcPr>
            <w:tcW w:w="0" w:type="auto"/>
            <w:vAlign w:val="center"/>
          </w:tcPr>
          <w:p w14:paraId="6F190702" w14:textId="4BD7577B" w:rsidR="008A60E1" w:rsidRPr="008A60E1" w:rsidRDefault="008A60E1" w:rsidP="0085408A">
            <w:pPr>
              <w:jc w:val="center"/>
            </w:pPr>
            <w:r w:rsidRPr="008A60E1">
              <w:t xml:space="preserve">Accounts, </w:t>
            </w:r>
            <w:r w:rsidR="00667F56">
              <w:t>Statistics</w:t>
            </w:r>
          </w:p>
        </w:tc>
        <w:tc>
          <w:tcPr>
            <w:tcW w:w="0" w:type="auto"/>
            <w:vAlign w:val="center"/>
          </w:tcPr>
          <w:p w14:paraId="2E2EBED4" w14:textId="2B6A5057" w:rsidR="008A60E1" w:rsidRPr="008A60E1" w:rsidRDefault="00667F56" w:rsidP="0085408A">
            <w:pPr>
              <w:jc w:val="center"/>
            </w:pPr>
            <w:r>
              <w:t>70.85</w:t>
            </w:r>
            <w:r w:rsidR="008A60E1" w:rsidRPr="008A60E1">
              <w:t>%</w:t>
            </w:r>
          </w:p>
        </w:tc>
      </w:tr>
      <w:tr w:rsidR="008A60E1" w14:paraId="4DDB51FD" w14:textId="77777777" w:rsidTr="00E2422A">
        <w:trPr>
          <w:trHeight w:val="1141"/>
        </w:trPr>
        <w:tc>
          <w:tcPr>
            <w:tcW w:w="0" w:type="auto"/>
            <w:vAlign w:val="center"/>
          </w:tcPr>
          <w:p w14:paraId="01E46A94" w14:textId="2C3805E5" w:rsidR="008A60E1" w:rsidRPr="008A60E1" w:rsidRDefault="008A60E1" w:rsidP="00E2422A">
            <w:pPr>
              <w:jc w:val="center"/>
            </w:pPr>
            <w:r w:rsidRPr="008A60E1">
              <w:t>SSC</w:t>
            </w:r>
          </w:p>
        </w:tc>
        <w:tc>
          <w:tcPr>
            <w:tcW w:w="0" w:type="auto"/>
            <w:vAlign w:val="center"/>
          </w:tcPr>
          <w:p w14:paraId="32D9548E" w14:textId="70322E33" w:rsidR="008A60E1" w:rsidRPr="008A60E1" w:rsidRDefault="008A60E1" w:rsidP="00E2422A">
            <w:pPr>
              <w:jc w:val="center"/>
            </w:pPr>
            <w:r w:rsidRPr="008A60E1">
              <w:t>2</w:t>
            </w:r>
            <w:r w:rsidR="00667F56">
              <w:t>019</w:t>
            </w:r>
          </w:p>
        </w:tc>
        <w:tc>
          <w:tcPr>
            <w:tcW w:w="0" w:type="auto"/>
            <w:vAlign w:val="center"/>
          </w:tcPr>
          <w:p w14:paraId="568DAC8B" w14:textId="69BC8C6C" w:rsidR="008A60E1" w:rsidRPr="008A60E1" w:rsidRDefault="00667F56" w:rsidP="00E2422A">
            <w:pPr>
              <w:jc w:val="center"/>
            </w:pPr>
            <w:r>
              <w:rPr>
                <w:color w:val="000000"/>
              </w:rPr>
              <w:t>C.U. SHAH ENGLISH HIGH SCHOOL</w:t>
            </w:r>
          </w:p>
        </w:tc>
        <w:tc>
          <w:tcPr>
            <w:tcW w:w="0" w:type="auto"/>
            <w:vAlign w:val="center"/>
          </w:tcPr>
          <w:p w14:paraId="142142FD" w14:textId="3C3D57E5" w:rsidR="008A60E1" w:rsidRPr="008A60E1" w:rsidRDefault="008A60E1" w:rsidP="00E2422A">
            <w:pPr>
              <w:jc w:val="center"/>
            </w:pPr>
            <w:r w:rsidRPr="008A60E1">
              <w:t>Gujarat Secondary &amp; Higher Secondary Education Board</w:t>
            </w:r>
          </w:p>
        </w:tc>
        <w:tc>
          <w:tcPr>
            <w:tcW w:w="0" w:type="auto"/>
            <w:vAlign w:val="center"/>
          </w:tcPr>
          <w:p w14:paraId="5B13AC5D" w14:textId="192F3998" w:rsidR="008A60E1" w:rsidRPr="008A60E1" w:rsidRDefault="008A60E1" w:rsidP="00E2422A">
            <w:pPr>
              <w:jc w:val="center"/>
            </w:pPr>
            <w:r w:rsidRPr="008A60E1">
              <w:t xml:space="preserve">English, </w:t>
            </w:r>
            <w:r w:rsidR="00D132F7" w:rsidRPr="008A60E1">
              <w:t>Math’s</w:t>
            </w:r>
            <w:r w:rsidRPr="008A60E1">
              <w:t>, Science</w:t>
            </w:r>
          </w:p>
        </w:tc>
        <w:tc>
          <w:tcPr>
            <w:tcW w:w="0" w:type="auto"/>
            <w:vAlign w:val="center"/>
          </w:tcPr>
          <w:p w14:paraId="12FDF71B" w14:textId="23107E18" w:rsidR="008A60E1" w:rsidRDefault="008A60E1" w:rsidP="00E2422A">
            <w:pPr>
              <w:jc w:val="center"/>
            </w:pPr>
          </w:p>
          <w:p w14:paraId="33FD7797" w14:textId="72D450ED" w:rsidR="00667F56" w:rsidRDefault="00667F56" w:rsidP="00E2422A">
            <w:pPr>
              <w:tabs>
                <w:tab w:val="left" w:pos="0"/>
              </w:tabs>
              <w:suppressAutoHyphens/>
              <w:jc w:val="center"/>
              <w:rPr>
                <w:color w:val="000000"/>
              </w:rPr>
            </w:pPr>
          </w:p>
          <w:p w14:paraId="1DE198D9" w14:textId="0E6EA33F" w:rsidR="00667F56" w:rsidRDefault="00E2422A" w:rsidP="00E2422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72.55%</w:t>
            </w:r>
          </w:p>
          <w:p w14:paraId="21195FBB" w14:textId="77777777" w:rsidR="00667F56" w:rsidRDefault="00667F56" w:rsidP="00E2422A">
            <w:pPr>
              <w:ind w:left="720"/>
              <w:jc w:val="center"/>
              <w:rPr>
                <w:color w:val="000000"/>
              </w:rPr>
            </w:pPr>
          </w:p>
          <w:p w14:paraId="1CC85E6E" w14:textId="6280431D" w:rsidR="00667F56" w:rsidRPr="008A60E1" w:rsidRDefault="00667F56" w:rsidP="00E2422A">
            <w:pPr>
              <w:jc w:val="center"/>
            </w:pPr>
          </w:p>
        </w:tc>
      </w:tr>
    </w:tbl>
    <w:p w14:paraId="3AFF1BFA" w14:textId="77777777" w:rsidR="0033743B" w:rsidRDefault="0033743B" w:rsidP="008A60E1"/>
    <w:p w14:paraId="70E7156E" w14:textId="55C9C3C1" w:rsidR="004C085E" w:rsidRPr="00804BA6" w:rsidRDefault="00C07A6E" w:rsidP="004C085E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PROJECTS DURING MBA</w:t>
      </w:r>
    </w:p>
    <w:p w14:paraId="75767837" w14:textId="50022702" w:rsidR="00A60514" w:rsidRDefault="00A60514" w:rsidP="00A6051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4C085E" w:rsidRPr="00046B5E" w14:paraId="431EE6C5" w14:textId="77777777" w:rsidTr="00331595">
        <w:tc>
          <w:tcPr>
            <w:tcW w:w="2830" w:type="dxa"/>
            <w:shd w:val="clear" w:color="auto" w:fill="D9D9D9" w:themeFill="background1" w:themeFillShade="D9"/>
          </w:tcPr>
          <w:p w14:paraId="26FE4E6A" w14:textId="77777777" w:rsidR="004C085E" w:rsidRPr="007F0DA7" w:rsidRDefault="004C085E" w:rsidP="00092499">
            <w:pPr>
              <w:rPr>
                <w:b/>
                <w:bCs/>
              </w:rPr>
            </w:pPr>
            <w:r w:rsidRPr="007F0DA7">
              <w:rPr>
                <w:b/>
                <w:bCs/>
              </w:rPr>
              <w:t>Name of the Company</w:t>
            </w:r>
          </w:p>
        </w:tc>
        <w:tc>
          <w:tcPr>
            <w:tcW w:w="7626" w:type="dxa"/>
          </w:tcPr>
          <w:p w14:paraId="0512F3C8" w14:textId="396283AA" w:rsidR="004C085E" w:rsidRPr="00046B5E" w:rsidRDefault="00CD7DD4" w:rsidP="00036E4B">
            <w:pPr>
              <w:rPr>
                <w:bCs/>
              </w:rPr>
            </w:pPr>
            <w:r>
              <w:rPr>
                <w:bCs/>
              </w:rPr>
              <w:t>SMC Global Securities</w:t>
            </w:r>
            <w:r w:rsidR="00930917">
              <w:rPr>
                <w:bCs/>
              </w:rPr>
              <w:t xml:space="preserve"> Limited </w:t>
            </w:r>
          </w:p>
        </w:tc>
      </w:tr>
      <w:tr w:rsidR="00C511AD" w14:paraId="383B8A8A" w14:textId="77777777" w:rsidTr="00331595">
        <w:tc>
          <w:tcPr>
            <w:tcW w:w="2830" w:type="dxa"/>
            <w:shd w:val="clear" w:color="auto" w:fill="D9D9D9" w:themeFill="background1" w:themeFillShade="D9"/>
          </w:tcPr>
          <w:p w14:paraId="6602B521" w14:textId="48062D40" w:rsidR="00C511AD" w:rsidRPr="007F0DA7" w:rsidRDefault="00C511AD" w:rsidP="000924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Title </w:t>
            </w:r>
          </w:p>
        </w:tc>
        <w:tc>
          <w:tcPr>
            <w:tcW w:w="7626" w:type="dxa"/>
          </w:tcPr>
          <w:p w14:paraId="10EB918D" w14:textId="2D643086" w:rsidR="00C511AD" w:rsidRDefault="00C511AD" w:rsidP="00036E4B">
            <w:r>
              <w:t xml:space="preserve">A Study on </w:t>
            </w:r>
            <w:r w:rsidR="00CD7DD4">
              <w:t>Impact of Trust and visual branding on the Choice of Broking Firm among Retail Investors</w:t>
            </w:r>
          </w:p>
        </w:tc>
      </w:tr>
      <w:tr w:rsidR="00C511AD" w14:paraId="3090D9CF" w14:textId="77777777" w:rsidTr="00331595">
        <w:tc>
          <w:tcPr>
            <w:tcW w:w="2830" w:type="dxa"/>
            <w:shd w:val="clear" w:color="auto" w:fill="D9D9D9" w:themeFill="background1" w:themeFillShade="D9"/>
          </w:tcPr>
          <w:p w14:paraId="1387E65D" w14:textId="77777777" w:rsidR="00C511AD" w:rsidRPr="007F0DA7" w:rsidRDefault="00C511AD" w:rsidP="00092499">
            <w:pPr>
              <w:rPr>
                <w:b/>
                <w:bCs/>
              </w:rPr>
            </w:pPr>
            <w:r w:rsidRPr="007F0DA7">
              <w:rPr>
                <w:b/>
                <w:bCs/>
              </w:rPr>
              <w:t>Duration</w:t>
            </w:r>
          </w:p>
        </w:tc>
        <w:tc>
          <w:tcPr>
            <w:tcW w:w="7626" w:type="dxa"/>
          </w:tcPr>
          <w:p w14:paraId="5F9D4C9C" w14:textId="77777777" w:rsidR="00C511AD" w:rsidRDefault="00C511AD" w:rsidP="00036E4B">
            <w:r>
              <w:t>16</w:t>
            </w:r>
            <w:r w:rsidRPr="00485637">
              <w:rPr>
                <w:vertAlign w:val="superscript"/>
              </w:rPr>
              <w:t>th</w:t>
            </w:r>
            <w:r>
              <w:t xml:space="preserve"> June 2025 to 31</w:t>
            </w:r>
            <w:r w:rsidRPr="00485637">
              <w:rPr>
                <w:vertAlign w:val="superscript"/>
              </w:rPr>
              <w:t>st</w:t>
            </w:r>
            <w:r>
              <w:t xml:space="preserve"> July 2025</w:t>
            </w:r>
          </w:p>
        </w:tc>
      </w:tr>
      <w:tr w:rsidR="00C511AD" w14:paraId="73AE8D14" w14:textId="77777777" w:rsidTr="00331595">
        <w:tc>
          <w:tcPr>
            <w:tcW w:w="2830" w:type="dxa"/>
            <w:shd w:val="clear" w:color="auto" w:fill="D9D9D9" w:themeFill="background1" w:themeFillShade="D9"/>
          </w:tcPr>
          <w:p w14:paraId="4000AB92" w14:textId="5D54B707" w:rsidR="00C511AD" w:rsidRPr="007F0DA7" w:rsidRDefault="00C511AD" w:rsidP="000924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Key </w:t>
            </w:r>
            <w:r w:rsidR="00CF4D9F">
              <w:rPr>
                <w:b/>
                <w:bCs/>
              </w:rPr>
              <w:t>Responsibilities</w:t>
            </w:r>
          </w:p>
        </w:tc>
        <w:tc>
          <w:tcPr>
            <w:tcW w:w="7626" w:type="dxa"/>
          </w:tcPr>
          <w:p w14:paraId="6F5F92D2" w14:textId="77777777" w:rsidR="009E1A77" w:rsidRDefault="009E1A77" w:rsidP="00B103F0">
            <w:pPr>
              <w:pStyle w:val="ListParagraph"/>
              <w:numPr>
                <w:ilvl w:val="0"/>
                <w:numId w:val="9"/>
              </w:numPr>
            </w:pPr>
            <w:r w:rsidRPr="009E1A77">
              <w:t xml:space="preserve">Exposure to client onboarding and KYC formalities </w:t>
            </w:r>
          </w:p>
          <w:p w14:paraId="17F8DED6" w14:textId="77777777" w:rsidR="009E1A77" w:rsidRDefault="009E1A77" w:rsidP="00B103F0">
            <w:pPr>
              <w:pStyle w:val="ListParagraph"/>
              <w:numPr>
                <w:ilvl w:val="0"/>
                <w:numId w:val="9"/>
              </w:numPr>
            </w:pPr>
            <w:r w:rsidRPr="009E1A77">
              <w:t>Observed client interaction through the Relationship Manager (RM) desk</w:t>
            </w:r>
          </w:p>
          <w:p w14:paraId="277DFFE7" w14:textId="5CBD9B8F" w:rsidR="00036E4B" w:rsidRDefault="009E1A77" w:rsidP="00B103F0">
            <w:pPr>
              <w:pStyle w:val="ListParagraph"/>
              <w:numPr>
                <w:ilvl w:val="0"/>
                <w:numId w:val="9"/>
              </w:numPr>
            </w:pPr>
            <w:r w:rsidRPr="009E1A77">
              <w:t>Hands-on opportunity in the distribution division of SMC</w:t>
            </w:r>
            <w:r>
              <w:t xml:space="preserve"> (MF)</w:t>
            </w:r>
            <w:r w:rsidR="00C511AD">
              <w:t xml:space="preserve"> </w:t>
            </w:r>
          </w:p>
          <w:p w14:paraId="74C2E3EA" w14:textId="03C8B03A" w:rsidR="00C511AD" w:rsidRDefault="009E1A77" w:rsidP="00B103F0">
            <w:pPr>
              <w:pStyle w:val="ListParagraph"/>
              <w:numPr>
                <w:ilvl w:val="0"/>
                <w:numId w:val="9"/>
              </w:numPr>
            </w:pPr>
            <w:r w:rsidRPr="009E1A77">
              <w:t>Opportunity to explore real-time market research activities in collaboration with SMC Research Desk</w:t>
            </w:r>
          </w:p>
        </w:tc>
      </w:tr>
    </w:tbl>
    <w:p w14:paraId="21F189ED" w14:textId="77777777" w:rsidR="00956FC3" w:rsidRDefault="00956FC3" w:rsidP="009E1A77">
      <w:pPr>
        <w:shd w:val="clear" w:color="auto" w:fill="FFFFFF" w:themeFill="background1"/>
      </w:pPr>
    </w:p>
    <w:p w14:paraId="4C7E0EEA" w14:textId="77777777" w:rsidR="009E1A77" w:rsidRPr="00D424E1" w:rsidRDefault="009E1A77" w:rsidP="009E1A77">
      <w:pPr>
        <w:shd w:val="clear" w:color="auto" w:fill="FFFFFF" w:themeFill="background1"/>
        <w:rPr>
          <w:b/>
          <w:bCs/>
          <w:sz w:val="28"/>
          <w:szCs w:val="28"/>
        </w:rPr>
      </w:pPr>
    </w:p>
    <w:p w14:paraId="02D62746" w14:textId="77777777" w:rsidR="00A90566" w:rsidRDefault="00A90566" w:rsidP="00B9134F">
      <w:pPr>
        <w:jc w:val="both"/>
      </w:pPr>
    </w:p>
    <w:p w14:paraId="5C1BB452" w14:textId="77777777" w:rsidR="002C1082" w:rsidRDefault="002C1082" w:rsidP="00B9134F">
      <w:pPr>
        <w:jc w:val="both"/>
      </w:pPr>
    </w:p>
    <w:p w14:paraId="7F21E5ED" w14:textId="77777777" w:rsidR="00B9134F" w:rsidRPr="00D424E1" w:rsidRDefault="00B9134F" w:rsidP="00B9134F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CERTIFICATION</w:t>
      </w:r>
    </w:p>
    <w:p w14:paraId="527EB29A" w14:textId="77777777" w:rsidR="00B9134F" w:rsidRDefault="00B9134F" w:rsidP="00B9134F"/>
    <w:p w14:paraId="290E1FE1" w14:textId="3A1E69CD" w:rsidR="005A13AD" w:rsidRDefault="009E1A77" w:rsidP="005A13AD">
      <w:pPr>
        <w:pStyle w:val="ListParagraph"/>
        <w:numPr>
          <w:ilvl w:val="0"/>
          <w:numId w:val="4"/>
        </w:numPr>
      </w:pPr>
      <w:r>
        <w:t>Successfully cleared NISM-Series V-A: Mutual Fund Distributors Certification Examination (2025)</w:t>
      </w:r>
    </w:p>
    <w:p w14:paraId="1DE9BCE7" w14:textId="0133C5C8" w:rsidR="005A13AD" w:rsidRDefault="005A13AD" w:rsidP="005A13AD">
      <w:pPr>
        <w:pStyle w:val="ListParagraph"/>
        <w:numPr>
          <w:ilvl w:val="0"/>
          <w:numId w:val="4"/>
        </w:numPr>
      </w:pPr>
      <w:r>
        <w:t>Successfully cleared NISM-Series V</w:t>
      </w:r>
      <w:r>
        <w:t>III</w:t>
      </w:r>
      <w:r>
        <w:t xml:space="preserve">: </w:t>
      </w:r>
      <w:r>
        <w:t xml:space="preserve">Equity and Derivatives Certification Examination </w:t>
      </w:r>
      <w:r>
        <w:t>(2025)</w:t>
      </w:r>
    </w:p>
    <w:p w14:paraId="0EB06019" w14:textId="77777777" w:rsidR="00D132F7" w:rsidRDefault="00D132F7" w:rsidP="00D132F7">
      <w:pPr>
        <w:pStyle w:val="ListParagraph"/>
        <w:numPr>
          <w:ilvl w:val="0"/>
          <w:numId w:val="4"/>
        </w:numPr>
      </w:pPr>
      <w:r>
        <w:t>JPMorgan Chase Investment Banking Job Simulation on Forage - October 2025</w:t>
      </w:r>
    </w:p>
    <w:p w14:paraId="1F63685D" w14:textId="77777777" w:rsidR="00D132F7" w:rsidRDefault="00D132F7" w:rsidP="00D132F7"/>
    <w:p w14:paraId="43A783FD" w14:textId="51A538BC" w:rsidR="00D132F7" w:rsidRDefault="00D132F7" w:rsidP="00D132F7">
      <w:pPr>
        <w:pStyle w:val="ListParagraph"/>
      </w:pPr>
      <w:r>
        <w:t xml:space="preserve">* Identified an ideal M&amp;A target for a client based on an assessment of </w:t>
      </w:r>
      <w:proofErr w:type="gramStart"/>
      <w:r>
        <w:t>their</w:t>
      </w:r>
      <w:proofErr w:type="gramEnd"/>
    </w:p>
    <w:p w14:paraId="0C7F5056" w14:textId="77777777" w:rsidR="00D132F7" w:rsidRDefault="00D132F7" w:rsidP="00D132F7">
      <w:pPr>
        <w:pStyle w:val="ListParagraph"/>
      </w:pPr>
      <w:r>
        <w:t xml:space="preserve">   strategic and financial criteria.</w:t>
      </w:r>
    </w:p>
    <w:p w14:paraId="0B39BB67" w14:textId="77777777" w:rsidR="00D132F7" w:rsidRDefault="00D132F7" w:rsidP="00D132F7">
      <w:pPr>
        <w:pStyle w:val="ListParagraph"/>
      </w:pPr>
      <w:r>
        <w:t xml:space="preserve"> * Constructed a DCF model to calculate the valuation of the M&amp;A target and</w:t>
      </w:r>
    </w:p>
    <w:p w14:paraId="40D70ED2" w14:textId="77777777" w:rsidR="00D132F7" w:rsidRDefault="00D132F7" w:rsidP="00D132F7">
      <w:pPr>
        <w:pStyle w:val="ListParagraph"/>
      </w:pPr>
      <w:r>
        <w:t xml:space="preserve">   adjusted the model to account for a competitor bid and supply chain</w:t>
      </w:r>
    </w:p>
    <w:p w14:paraId="1560752B" w14:textId="77777777" w:rsidR="00D132F7" w:rsidRDefault="00D132F7" w:rsidP="00D132F7">
      <w:pPr>
        <w:pStyle w:val="ListParagraph"/>
      </w:pPr>
      <w:r>
        <w:t xml:space="preserve">   interruption.</w:t>
      </w:r>
    </w:p>
    <w:p w14:paraId="307BB529" w14:textId="77777777" w:rsidR="00D132F7" w:rsidRDefault="00D132F7" w:rsidP="00D132F7">
      <w:pPr>
        <w:pStyle w:val="ListParagraph"/>
      </w:pPr>
      <w:r>
        <w:t xml:space="preserve"> * Created a 2-pager for the client containing a company profile and summary of</w:t>
      </w:r>
    </w:p>
    <w:p w14:paraId="6AB9BB23" w14:textId="2FD16EA8" w:rsidR="00B9134F" w:rsidRDefault="00D132F7" w:rsidP="00D132F7">
      <w:pPr>
        <w:pStyle w:val="ListParagraph"/>
      </w:pPr>
      <w:r>
        <w:t xml:space="preserve">   the auction process.</w:t>
      </w:r>
    </w:p>
    <w:p w14:paraId="58B5C69D" w14:textId="77777777" w:rsidR="00D132F7" w:rsidRDefault="00D132F7" w:rsidP="00D132F7">
      <w:pPr>
        <w:pStyle w:val="ListParagraph"/>
      </w:pPr>
    </w:p>
    <w:p w14:paraId="2F0132BB" w14:textId="77777777" w:rsidR="004B51E7" w:rsidRPr="00D424E1" w:rsidRDefault="004B51E7" w:rsidP="004B51E7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AWARDS/ACHIEVEMENTS</w:t>
      </w:r>
    </w:p>
    <w:p w14:paraId="4D893046" w14:textId="77777777" w:rsidR="00331595" w:rsidRPr="00331595" w:rsidRDefault="00331595" w:rsidP="00331595">
      <w:pPr>
        <w:suppressAutoHyphens/>
        <w:spacing w:line="276" w:lineRule="auto"/>
        <w:ind w:right="-360"/>
        <w:jc w:val="both"/>
        <w:rPr>
          <w:bCs/>
          <w:iCs/>
          <w:color w:val="000000"/>
        </w:rPr>
      </w:pPr>
    </w:p>
    <w:p w14:paraId="4544437A" w14:textId="2E10974D" w:rsidR="00C77819" w:rsidRDefault="00C77819" w:rsidP="00C77819">
      <w:pPr>
        <w:pStyle w:val="ListParagraph"/>
        <w:numPr>
          <w:ilvl w:val="0"/>
          <w:numId w:val="12"/>
        </w:numPr>
        <w:tabs>
          <w:tab w:val="left" w:pos="0"/>
        </w:tabs>
        <w:suppressAutoHyphens/>
        <w:spacing w:line="276" w:lineRule="auto"/>
        <w:ind w:right="-360"/>
        <w:contextualSpacing w:val="0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>Secured 1</w:t>
      </w:r>
      <w:r>
        <w:rPr>
          <w:bCs/>
          <w:iCs/>
          <w:color w:val="000000"/>
          <w:vertAlign w:val="superscript"/>
        </w:rPr>
        <w:t>st</w:t>
      </w:r>
      <w:r>
        <w:rPr>
          <w:b/>
          <w:bCs/>
          <w:iCs/>
          <w:color w:val="000000"/>
        </w:rPr>
        <w:t xml:space="preserve"> </w:t>
      </w:r>
      <w:r>
        <w:rPr>
          <w:bCs/>
          <w:iCs/>
          <w:color w:val="000000"/>
        </w:rPr>
        <w:t>Prize in the BBA held at RPP High School, Surendra-Nagar (2024)</w:t>
      </w:r>
    </w:p>
    <w:p w14:paraId="66DD7303" w14:textId="77777777" w:rsidR="00C77819" w:rsidRDefault="00C77819" w:rsidP="00C77819">
      <w:pPr>
        <w:pStyle w:val="ListParagraph"/>
        <w:numPr>
          <w:ilvl w:val="0"/>
          <w:numId w:val="12"/>
        </w:numPr>
        <w:tabs>
          <w:tab w:val="left" w:pos="0"/>
        </w:tabs>
        <w:suppressAutoHyphens/>
        <w:spacing w:line="276" w:lineRule="auto"/>
        <w:ind w:right="-360"/>
        <w:contextualSpacing w:val="0"/>
        <w:jc w:val="both"/>
        <w:rPr>
          <w:bCs/>
          <w:iCs/>
          <w:color w:val="000000"/>
        </w:rPr>
      </w:pPr>
      <w:r>
        <w:rPr>
          <w:bCs/>
          <w:iCs/>
          <w:color w:val="000000"/>
        </w:rPr>
        <w:t>I Have represented my school at national level in “Baseball” and “Softball” as a captain.</w:t>
      </w:r>
    </w:p>
    <w:p w14:paraId="7CC537EF" w14:textId="77777777" w:rsidR="00331595" w:rsidRDefault="00331595" w:rsidP="00331595">
      <w:pPr>
        <w:pStyle w:val="ListParagraph"/>
        <w:suppressAutoHyphens/>
        <w:spacing w:line="276" w:lineRule="auto"/>
        <w:ind w:right="-360"/>
        <w:contextualSpacing w:val="0"/>
        <w:jc w:val="both"/>
        <w:rPr>
          <w:bCs/>
          <w:iCs/>
          <w:color w:val="000000"/>
        </w:rPr>
      </w:pPr>
    </w:p>
    <w:p w14:paraId="3958EF97" w14:textId="460DED95" w:rsidR="004B51E7" w:rsidRPr="00A60514" w:rsidRDefault="004B51E7" w:rsidP="00A60514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INDUSTRIAL VISITS </w:t>
      </w:r>
    </w:p>
    <w:p w14:paraId="0CE488D5" w14:textId="77777777" w:rsidR="00331595" w:rsidRDefault="00331595" w:rsidP="00331595">
      <w:pPr>
        <w:pStyle w:val="ListParagraph"/>
      </w:pPr>
    </w:p>
    <w:p w14:paraId="23EC41B5" w14:textId="75C475B5" w:rsidR="004B51E7" w:rsidRDefault="00734DD9" w:rsidP="00903308">
      <w:pPr>
        <w:pStyle w:val="ListParagraph"/>
        <w:numPr>
          <w:ilvl w:val="0"/>
          <w:numId w:val="7"/>
        </w:numPr>
      </w:pPr>
      <w:r>
        <w:t xml:space="preserve">Adani Port – Mundra, </w:t>
      </w:r>
      <w:r w:rsidR="008C0C1D">
        <w:t>Gujarat:</w:t>
      </w:r>
      <w:r w:rsidR="00D61B77">
        <w:t xml:space="preserve"> </w:t>
      </w:r>
      <w:r>
        <w:t xml:space="preserve">Conducted a personal visit to India’s largest commercial </w:t>
      </w:r>
      <w:r w:rsidR="008C0C1D">
        <w:t>port,</w:t>
      </w:r>
      <w:r>
        <w:t xml:space="preserve"> observing port logistics, infrastructure and </w:t>
      </w:r>
      <w:r w:rsidR="001622A7">
        <w:t>large-scale</w:t>
      </w:r>
      <w:r>
        <w:t xml:space="preserve"> cargo handling process. </w:t>
      </w:r>
    </w:p>
    <w:p w14:paraId="39A18C07" w14:textId="77777777" w:rsidR="004B51E7" w:rsidRDefault="004B51E7" w:rsidP="00903308"/>
    <w:p w14:paraId="3F9B1591" w14:textId="3B9721BC" w:rsidR="00C77819" w:rsidRPr="00C77819" w:rsidRDefault="00C41D29" w:rsidP="00C77819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CONFERENCES/WORKSHOPS ATTENDED</w:t>
      </w:r>
    </w:p>
    <w:p w14:paraId="6B687D50" w14:textId="77777777" w:rsidR="00331595" w:rsidRDefault="00331595" w:rsidP="00331595">
      <w:pPr>
        <w:pStyle w:val="ListParagraph"/>
      </w:pPr>
    </w:p>
    <w:p w14:paraId="7C307330" w14:textId="36621265" w:rsidR="001B7F46" w:rsidRDefault="001B7F46" w:rsidP="005701FD">
      <w:pPr>
        <w:pStyle w:val="ListParagraph"/>
        <w:numPr>
          <w:ilvl w:val="0"/>
          <w:numId w:val="7"/>
        </w:numPr>
      </w:pPr>
      <w:r w:rsidRPr="001B7F46">
        <w:t xml:space="preserve">Participated in </w:t>
      </w:r>
      <w:r w:rsidRPr="00E50BF4">
        <w:t>Workshop on</w:t>
      </w:r>
      <w:r w:rsidRPr="001B7F46">
        <w:rPr>
          <w:b/>
          <w:bCs/>
        </w:rPr>
        <w:t xml:space="preserve"> </w:t>
      </w:r>
      <w:r w:rsidR="00C77819">
        <w:t>Unleashing the power of Artificial Intelligence Workshop (2025)</w:t>
      </w:r>
    </w:p>
    <w:p w14:paraId="6B45FF69" w14:textId="77152F62" w:rsidR="00C77819" w:rsidRDefault="00C77819" w:rsidP="005701FD">
      <w:pPr>
        <w:pStyle w:val="ListParagraph"/>
        <w:numPr>
          <w:ilvl w:val="0"/>
          <w:numId w:val="7"/>
        </w:numPr>
      </w:pPr>
      <w:r>
        <w:t>Participated in the role play activity conducted as a part of the human resources management Subject</w:t>
      </w:r>
    </w:p>
    <w:p w14:paraId="72D9A0A4" w14:textId="77777777" w:rsidR="006263B5" w:rsidRDefault="006263B5" w:rsidP="00C77819"/>
    <w:p w14:paraId="632B66DA" w14:textId="08E2FBD4" w:rsidR="004B51E7" w:rsidRPr="007A669C" w:rsidRDefault="004B51E7" w:rsidP="007A669C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PROFICIENCY</w:t>
      </w:r>
    </w:p>
    <w:p w14:paraId="261F5660" w14:textId="77777777" w:rsidR="00D132F7" w:rsidRDefault="00D132F7" w:rsidP="00D132F7">
      <w:pPr>
        <w:pStyle w:val="ListParagraph"/>
      </w:pPr>
    </w:p>
    <w:p w14:paraId="13159D4D" w14:textId="071AB1B0" w:rsidR="004B51E7" w:rsidRDefault="00C67D15" w:rsidP="001622A7">
      <w:pPr>
        <w:pStyle w:val="ListParagraph"/>
        <w:numPr>
          <w:ilvl w:val="0"/>
          <w:numId w:val="8"/>
        </w:numPr>
      </w:pPr>
      <w:r>
        <w:t>MS</w:t>
      </w:r>
      <w:r w:rsidR="001622A7">
        <w:t xml:space="preserve"> Office </w:t>
      </w:r>
    </w:p>
    <w:p w14:paraId="3F406039" w14:textId="2D666597" w:rsidR="004B51E7" w:rsidRDefault="001622A7" w:rsidP="004B51E7">
      <w:pPr>
        <w:pStyle w:val="ListParagraph"/>
        <w:numPr>
          <w:ilvl w:val="0"/>
          <w:numId w:val="8"/>
        </w:numPr>
      </w:pPr>
      <w:r>
        <w:t xml:space="preserve">SPSS </w:t>
      </w:r>
    </w:p>
    <w:p w14:paraId="1F5B445F" w14:textId="1E258713" w:rsidR="004A5BC8" w:rsidRDefault="004A5BC8" w:rsidP="004B51E7">
      <w:pPr>
        <w:pStyle w:val="ListParagraph"/>
        <w:numPr>
          <w:ilvl w:val="0"/>
          <w:numId w:val="8"/>
        </w:numPr>
      </w:pPr>
      <w:r>
        <w:t>Financial Modelling</w:t>
      </w:r>
    </w:p>
    <w:p w14:paraId="09D82491" w14:textId="11E4BEA9" w:rsidR="00B454EF" w:rsidRDefault="00B454EF" w:rsidP="004B51E7">
      <w:pPr>
        <w:pStyle w:val="ListParagraph"/>
        <w:numPr>
          <w:ilvl w:val="0"/>
          <w:numId w:val="8"/>
        </w:numPr>
      </w:pPr>
      <w:r>
        <w:t>Advanced Excel</w:t>
      </w:r>
    </w:p>
    <w:p w14:paraId="59999FAA" w14:textId="1317AB3D" w:rsidR="004A5BC8" w:rsidRDefault="004A5BC8" w:rsidP="00D132F7">
      <w:pPr>
        <w:tabs>
          <w:tab w:val="left" w:pos="0"/>
        </w:tabs>
        <w:suppressAutoHyphens/>
        <w:spacing w:line="280" w:lineRule="exact"/>
        <w:ind w:left="720"/>
        <w:jc w:val="both"/>
        <w:rPr>
          <w:color w:val="000000"/>
        </w:rPr>
      </w:pPr>
    </w:p>
    <w:p w14:paraId="36E014C1" w14:textId="77777777" w:rsidR="00D132F7" w:rsidRPr="00D132F7" w:rsidRDefault="00D132F7" w:rsidP="00D132F7">
      <w:pPr>
        <w:tabs>
          <w:tab w:val="left" w:pos="0"/>
        </w:tabs>
        <w:suppressAutoHyphens/>
        <w:spacing w:line="280" w:lineRule="exact"/>
        <w:ind w:left="720"/>
        <w:jc w:val="both"/>
        <w:rPr>
          <w:color w:val="000000"/>
        </w:rPr>
      </w:pPr>
    </w:p>
    <w:p w14:paraId="70BA0E8D" w14:textId="3FBB09AD" w:rsidR="004B51E7" w:rsidRPr="00804BA6" w:rsidRDefault="004B51E7" w:rsidP="00D132F7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KEY SKILLS </w:t>
      </w:r>
    </w:p>
    <w:tbl>
      <w:tblPr>
        <w:tblStyle w:val="TableGrid"/>
        <w:tblW w:w="998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5"/>
        <w:gridCol w:w="4988"/>
      </w:tblGrid>
      <w:tr w:rsidR="001622A7" w14:paraId="6BA6CA78" w14:textId="77777777" w:rsidTr="00D132F7">
        <w:trPr>
          <w:trHeight w:val="1047"/>
        </w:trPr>
        <w:tc>
          <w:tcPr>
            <w:tcW w:w="4995" w:type="dxa"/>
          </w:tcPr>
          <w:p w14:paraId="4649E8AF" w14:textId="77777777" w:rsidR="00D132F7" w:rsidRDefault="00D132F7" w:rsidP="00D132F7">
            <w:pPr>
              <w:pStyle w:val="ListParagraph"/>
            </w:pPr>
          </w:p>
          <w:p w14:paraId="3E87D30D" w14:textId="64C3CADA" w:rsidR="001622A7" w:rsidRDefault="001622A7" w:rsidP="00D132F7">
            <w:pPr>
              <w:pStyle w:val="ListParagraph"/>
              <w:numPr>
                <w:ilvl w:val="0"/>
                <w:numId w:val="14"/>
              </w:numPr>
            </w:pPr>
            <w:r>
              <w:t>Communication Skills (</w:t>
            </w:r>
            <w:r w:rsidR="00C67D15">
              <w:t>Presenting,</w:t>
            </w:r>
            <w:r>
              <w:t xml:space="preserve"> Gathering Information)</w:t>
            </w:r>
          </w:p>
        </w:tc>
        <w:tc>
          <w:tcPr>
            <w:tcW w:w="4988" w:type="dxa"/>
          </w:tcPr>
          <w:p w14:paraId="1C30B18A" w14:textId="77777777" w:rsidR="00D132F7" w:rsidRDefault="00D132F7" w:rsidP="00D132F7">
            <w:pPr>
              <w:pStyle w:val="ListParagraph"/>
            </w:pPr>
          </w:p>
          <w:p w14:paraId="7BB8627A" w14:textId="1C705319" w:rsidR="001622A7" w:rsidRDefault="001622A7" w:rsidP="00D132F7">
            <w:pPr>
              <w:pStyle w:val="ListParagraph"/>
              <w:numPr>
                <w:ilvl w:val="0"/>
                <w:numId w:val="14"/>
              </w:numPr>
            </w:pPr>
            <w:r>
              <w:t>Project Management</w:t>
            </w:r>
          </w:p>
        </w:tc>
      </w:tr>
      <w:tr w:rsidR="001622A7" w14:paraId="07B97ADC" w14:textId="77777777" w:rsidTr="00D132F7">
        <w:trPr>
          <w:trHeight w:val="523"/>
        </w:trPr>
        <w:tc>
          <w:tcPr>
            <w:tcW w:w="4995" w:type="dxa"/>
          </w:tcPr>
          <w:p w14:paraId="78B24A03" w14:textId="197275C5" w:rsidR="001622A7" w:rsidRDefault="001622A7" w:rsidP="00D132F7">
            <w:pPr>
              <w:pStyle w:val="ListParagraph"/>
              <w:numPr>
                <w:ilvl w:val="0"/>
                <w:numId w:val="14"/>
              </w:numPr>
            </w:pPr>
            <w:r>
              <w:t>Adaptability and Flexibility</w:t>
            </w:r>
          </w:p>
        </w:tc>
        <w:tc>
          <w:tcPr>
            <w:tcW w:w="4988" w:type="dxa"/>
          </w:tcPr>
          <w:p w14:paraId="6ACE4EFF" w14:textId="76331F44" w:rsidR="001622A7" w:rsidRDefault="001622A7" w:rsidP="00D132F7">
            <w:pPr>
              <w:pStyle w:val="ListParagraph"/>
              <w:numPr>
                <w:ilvl w:val="0"/>
                <w:numId w:val="14"/>
              </w:numPr>
            </w:pPr>
            <w:r>
              <w:t xml:space="preserve">Time Management </w:t>
            </w:r>
          </w:p>
        </w:tc>
      </w:tr>
      <w:tr w:rsidR="001622A7" w14:paraId="72C52D2C" w14:textId="77777777" w:rsidTr="00D132F7">
        <w:trPr>
          <w:trHeight w:val="523"/>
        </w:trPr>
        <w:tc>
          <w:tcPr>
            <w:tcW w:w="4995" w:type="dxa"/>
          </w:tcPr>
          <w:p w14:paraId="71AB04E3" w14:textId="03FBC866" w:rsidR="001622A7" w:rsidRDefault="001622A7" w:rsidP="00D132F7">
            <w:pPr>
              <w:pStyle w:val="ListParagraph"/>
              <w:numPr>
                <w:ilvl w:val="0"/>
                <w:numId w:val="14"/>
              </w:numPr>
            </w:pPr>
            <w:r>
              <w:t xml:space="preserve">Research &amp; Data Analysis </w:t>
            </w:r>
          </w:p>
        </w:tc>
        <w:tc>
          <w:tcPr>
            <w:tcW w:w="4988" w:type="dxa"/>
          </w:tcPr>
          <w:p w14:paraId="48E776CB" w14:textId="374B3FA0" w:rsidR="001622A7" w:rsidRDefault="001622A7" w:rsidP="00D132F7">
            <w:pPr>
              <w:pStyle w:val="ListParagraph"/>
              <w:numPr>
                <w:ilvl w:val="0"/>
                <w:numId w:val="14"/>
              </w:numPr>
            </w:pPr>
            <w:r>
              <w:t xml:space="preserve">Financial Analysis &amp; Modelling </w:t>
            </w:r>
          </w:p>
        </w:tc>
      </w:tr>
    </w:tbl>
    <w:p w14:paraId="18BAC513" w14:textId="77777777" w:rsidR="004B51E7" w:rsidRDefault="004B51E7" w:rsidP="004B51E7"/>
    <w:p w14:paraId="5FFB7E3F" w14:textId="77777777" w:rsidR="00D132F7" w:rsidRDefault="00D132F7" w:rsidP="004B51E7"/>
    <w:p w14:paraId="4B9422EC" w14:textId="77777777" w:rsidR="00D132F7" w:rsidRDefault="00D132F7" w:rsidP="004B51E7"/>
    <w:p w14:paraId="386FCC99" w14:textId="77777777" w:rsidR="00D132F7" w:rsidRDefault="00D132F7" w:rsidP="004B51E7"/>
    <w:p w14:paraId="46660B1C" w14:textId="77777777" w:rsidR="00D132F7" w:rsidRDefault="00D132F7" w:rsidP="004B51E7"/>
    <w:p w14:paraId="5199821E" w14:textId="77777777" w:rsidR="0034205C" w:rsidRDefault="0034205C" w:rsidP="004B51E7"/>
    <w:p w14:paraId="50273042" w14:textId="77777777" w:rsidR="004B51E7" w:rsidRPr="00D424E1" w:rsidRDefault="004B51E7" w:rsidP="004B51E7">
      <w:pPr>
        <w:shd w:val="clear" w:color="auto" w:fill="D9D9D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INFORMATION</w:t>
      </w:r>
    </w:p>
    <w:p w14:paraId="70C38DC6" w14:textId="77777777" w:rsidR="00E2422A" w:rsidRDefault="00E2422A" w:rsidP="004B51E7"/>
    <w:p w14:paraId="0A734353" w14:textId="5906B110" w:rsidR="004B51E7" w:rsidRDefault="001622A7" w:rsidP="00E2422A">
      <w:pPr>
        <w:spacing w:line="360" w:lineRule="auto"/>
      </w:pPr>
      <w:r>
        <w:t xml:space="preserve">Full Name             </w:t>
      </w:r>
      <w:proofErr w:type="gramStart"/>
      <w:r>
        <w:t xml:space="preserve"> </w:t>
      </w:r>
      <w:r w:rsidR="00C67D15">
        <w:t xml:space="preserve"> :</w:t>
      </w:r>
      <w:proofErr w:type="gramEnd"/>
      <w:r>
        <w:t xml:space="preserve"> </w:t>
      </w:r>
      <w:r w:rsidR="004A5BC8">
        <w:t>Armindra Singh Baniya</w:t>
      </w:r>
    </w:p>
    <w:p w14:paraId="62D6F7A7" w14:textId="045755B4" w:rsidR="001622A7" w:rsidRDefault="001622A7" w:rsidP="00E2422A">
      <w:pPr>
        <w:spacing w:line="360" w:lineRule="auto"/>
      </w:pPr>
      <w:r>
        <w:t xml:space="preserve">Gender                  </w:t>
      </w:r>
      <w:proofErr w:type="gramStart"/>
      <w:r>
        <w:t xml:space="preserve"> </w:t>
      </w:r>
      <w:r w:rsidR="00C67D15">
        <w:t xml:space="preserve"> :</w:t>
      </w:r>
      <w:proofErr w:type="gramEnd"/>
      <w:r>
        <w:t xml:space="preserve"> </w:t>
      </w:r>
      <w:r w:rsidR="004A5BC8">
        <w:t>Male</w:t>
      </w:r>
    </w:p>
    <w:p w14:paraId="44BEDF45" w14:textId="7FE9E7AF" w:rsidR="001622A7" w:rsidRDefault="001622A7" w:rsidP="00E2422A">
      <w:pPr>
        <w:spacing w:line="360" w:lineRule="auto"/>
      </w:pPr>
      <w:r>
        <w:t xml:space="preserve">Residential </w:t>
      </w:r>
      <w:r w:rsidR="00C67D15">
        <w:t>Address:</w:t>
      </w:r>
      <w:r>
        <w:t xml:space="preserve"> </w:t>
      </w:r>
      <w:r w:rsidR="004A5BC8">
        <w:t xml:space="preserve">Wadhawan, </w:t>
      </w:r>
      <w:proofErr w:type="spellStart"/>
      <w:r w:rsidR="004A5BC8">
        <w:t>Surendranagar</w:t>
      </w:r>
      <w:proofErr w:type="spellEnd"/>
    </w:p>
    <w:p w14:paraId="20495F72" w14:textId="00CD5381" w:rsidR="001622A7" w:rsidRDefault="001622A7" w:rsidP="00E2422A">
      <w:pPr>
        <w:spacing w:line="360" w:lineRule="auto"/>
      </w:pPr>
      <w:r>
        <w:t xml:space="preserve">Languages </w:t>
      </w:r>
      <w:r w:rsidR="004A5BC8">
        <w:t>Known:</w:t>
      </w:r>
      <w:r>
        <w:t xml:space="preserve"> </w:t>
      </w:r>
      <w:r w:rsidR="00DA70FF">
        <w:t xml:space="preserve">  </w:t>
      </w:r>
      <w:r w:rsidR="0091326B">
        <w:t>English (</w:t>
      </w:r>
      <w:r w:rsidR="00924EB8">
        <w:t>Intermediate</w:t>
      </w:r>
      <w:r w:rsidR="0091326B">
        <w:t>), Hindi (</w:t>
      </w:r>
      <w:r w:rsidR="00653B67">
        <w:t>Native</w:t>
      </w:r>
      <w:r w:rsidR="008F134A">
        <w:t>),</w:t>
      </w:r>
      <w:r w:rsidR="0091326B">
        <w:t xml:space="preserve"> Gujarati (</w:t>
      </w:r>
      <w:r w:rsidR="00653B67">
        <w:t>Intermediate</w:t>
      </w:r>
      <w:r w:rsidR="0091326B">
        <w:t>)</w:t>
      </w:r>
    </w:p>
    <w:p w14:paraId="64D08923" w14:textId="2258ED2D" w:rsidR="00D61B77" w:rsidRDefault="001622A7" w:rsidP="00E2422A">
      <w:pPr>
        <w:spacing w:line="360" w:lineRule="auto"/>
      </w:pPr>
      <w:r>
        <w:t xml:space="preserve">Date of Birth         </w:t>
      </w:r>
      <w:proofErr w:type="gramStart"/>
      <w:r>
        <w:t xml:space="preserve"> </w:t>
      </w:r>
      <w:r w:rsidR="00C67D15">
        <w:t xml:space="preserve"> :</w:t>
      </w:r>
      <w:proofErr w:type="gramEnd"/>
      <w:r w:rsidR="0091326B">
        <w:t xml:space="preserve"> </w:t>
      </w:r>
      <w:r w:rsidR="004A5BC8">
        <w:t>29 February</w:t>
      </w:r>
      <w:r w:rsidR="0091326B">
        <w:t xml:space="preserve">, </w:t>
      </w:r>
      <w:r w:rsidR="008F569E">
        <w:t>200</w:t>
      </w:r>
      <w:r w:rsidR="004A5BC8">
        <w:t>4</w:t>
      </w:r>
    </w:p>
    <w:p w14:paraId="0E0F4869" w14:textId="77777777" w:rsidR="00D132F7" w:rsidRDefault="00D132F7" w:rsidP="00E2422A">
      <w:pPr>
        <w:spacing w:line="360" w:lineRule="auto"/>
      </w:pPr>
    </w:p>
    <w:p w14:paraId="35B050BB" w14:textId="77777777" w:rsidR="00D132F7" w:rsidRDefault="00D132F7" w:rsidP="00F51C48"/>
    <w:p w14:paraId="09DEF029" w14:textId="77777777" w:rsidR="00D132F7" w:rsidRPr="00D61B77" w:rsidRDefault="00D132F7" w:rsidP="00F51C48"/>
    <w:p w14:paraId="12C9BCBF" w14:textId="57B15846" w:rsidR="004B51E7" w:rsidRPr="007A669C" w:rsidRDefault="004B51E7" w:rsidP="007A669C">
      <w:pPr>
        <w:shd w:val="clear" w:color="auto" w:fill="D9D9D9"/>
        <w:tabs>
          <w:tab w:val="left" w:pos="210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DECLARATION</w:t>
      </w:r>
    </w:p>
    <w:p w14:paraId="300476FA" w14:textId="77777777" w:rsidR="00331595" w:rsidRDefault="00331595" w:rsidP="004B51E7">
      <w:pPr>
        <w:jc w:val="both"/>
      </w:pPr>
    </w:p>
    <w:p w14:paraId="605AAD2C" w14:textId="2EE55BEE" w:rsidR="004B51E7" w:rsidRPr="00381963" w:rsidRDefault="004B51E7" w:rsidP="004B51E7">
      <w:pPr>
        <w:jc w:val="both"/>
      </w:pPr>
      <w:r w:rsidRPr="00381963">
        <w:t>I, Name, hereby declare that the above furnished information is true to the best of my knowledge.</w:t>
      </w:r>
    </w:p>
    <w:p w14:paraId="4AFA9220" w14:textId="77777777" w:rsidR="00895043" w:rsidRDefault="00895043" w:rsidP="004B51E7">
      <w:pPr>
        <w:rPr>
          <w:b/>
        </w:rPr>
      </w:pPr>
    </w:p>
    <w:p w14:paraId="4625D4A5" w14:textId="35CEEB8B" w:rsidR="004B51E7" w:rsidRDefault="004B51E7" w:rsidP="004B51E7">
      <w:pPr>
        <w:rPr>
          <w:b/>
        </w:rPr>
      </w:pPr>
      <w:r>
        <w:rPr>
          <w:b/>
        </w:rPr>
        <w:t>Date:</w:t>
      </w:r>
    </w:p>
    <w:p w14:paraId="396D55BC" w14:textId="1F9E8AE8" w:rsidR="004B51E7" w:rsidRPr="004B51E7" w:rsidRDefault="004B51E7" w:rsidP="00903308">
      <w:pPr>
        <w:rPr>
          <w:b/>
        </w:rPr>
      </w:pPr>
      <w:r>
        <w:rPr>
          <w:b/>
        </w:rPr>
        <w:t xml:space="preserve">Place:                                                                                                 </w:t>
      </w:r>
      <w:r w:rsidR="00895043">
        <w:rPr>
          <w:b/>
        </w:rPr>
        <w:t xml:space="preserve">                  </w:t>
      </w:r>
      <w:r>
        <w:rPr>
          <w:b/>
        </w:rPr>
        <w:t xml:space="preserve">  Name &amp; Signature</w:t>
      </w:r>
    </w:p>
    <w:sectPr w:rsidR="004B51E7" w:rsidRPr="004B51E7" w:rsidSect="009E1B78">
      <w:headerReference w:type="default" r:id="rId11"/>
      <w:footerReference w:type="default" r:id="rId12"/>
      <w:pgSz w:w="11906" w:h="16838"/>
      <w:pgMar w:top="720" w:right="720" w:bottom="720" w:left="720" w:header="680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8C75" w14:textId="77777777" w:rsidR="00621EB6" w:rsidRDefault="00621EB6" w:rsidP="00903308">
      <w:r>
        <w:separator/>
      </w:r>
    </w:p>
  </w:endnote>
  <w:endnote w:type="continuationSeparator" w:id="0">
    <w:p w14:paraId="237FD357" w14:textId="77777777" w:rsidR="00621EB6" w:rsidRDefault="00621EB6" w:rsidP="0090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8183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996C5B" w14:textId="499D4679" w:rsidR="00D82E5E" w:rsidRDefault="00D82E5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FF6056" w14:textId="77777777" w:rsidR="00D82E5E" w:rsidRDefault="00D82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6B5D" w14:textId="77777777" w:rsidR="00621EB6" w:rsidRDefault="00621EB6" w:rsidP="00903308">
      <w:r>
        <w:separator/>
      </w:r>
    </w:p>
  </w:footnote>
  <w:footnote w:type="continuationSeparator" w:id="0">
    <w:p w14:paraId="2DB29187" w14:textId="77777777" w:rsidR="00621EB6" w:rsidRDefault="00621EB6" w:rsidP="00903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2D2F" w14:textId="77777777" w:rsidR="00903308" w:rsidRDefault="0090330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DF649A" wp14:editId="6BB61893">
          <wp:simplePos x="0" y="0"/>
          <wp:positionH relativeFrom="column">
            <wp:posOffset>5276851</wp:posOffset>
          </wp:positionH>
          <wp:positionV relativeFrom="paragraph">
            <wp:posOffset>-116303</wp:posOffset>
          </wp:positionV>
          <wp:extent cx="1037834" cy="536331"/>
          <wp:effectExtent l="19050" t="0" r="0" b="0"/>
          <wp:wrapNone/>
          <wp:docPr id="1" name="Picture 1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7834" cy="53633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</w:r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 w:hint="default"/>
        <w:color w:val="000000"/>
      </w:rPr>
    </w:lvl>
  </w:abstractNum>
  <w:abstractNum w:abstractNumId="2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</w:rPr>
    </w:lvl>
  </w:abstractNum>
  <w:abstractNum w:abstractNumId="3" w15:restartNumberingAfterBreak="0">
    <w:nsid w:val="031A3CBE"/>
    <w:multiLevelType w:val="hybridMultilevel"/>
    <w:tmpl w:val="E522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81275"/>
    <w:multiLevelType w:val="hybridMultilevel"/>
    <w:tmpl w:val="81DEB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A1905"/>
    <w:multiLevelType w:val="hybridMultilevel"/>
    <w:tmpl w:val="FF421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06C9B"/>
    <w:multiLevelType w:val="hybridMultilevel"/>
    <w:tmpl w:val="8706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F2103"/>
    <w:multiLevelType w:val="hybridMultilevel"/>
    <w:tmpl w:val="F67804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852927"/>
    <w:multiLevelType w:val="hybridMultilevel"/>
    <w:tmpl w:val="CE624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E59D4"/>
    <w:multiLevelType w:val="hybridMultilevel"/>
    <w:tmpl w:val="D71266C4"/>
    <w:lvl w:ilvl="0" w:tplc="019C0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C0A6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A98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B0C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ACF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C0B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47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18C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F89E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1777F72"/>
    <w:multiLevelType w:val="hybridMultilevel"/>
    <w:tmpl w:val="E80CB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3725D"/>
    <w:multiLevelType w:val="hybridMultilevel"/>
    <w:tmpl w:val="E34A0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45E6B"/>
    <w:multiLevelType w:val="hybridMultilevel"/>
    <w:tmpl w:val="AD82F1B0"/>
    <w:lvl w:ilvl="0" w:tplc="8884B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C5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FE97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AE6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18C6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922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877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247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5A3A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65726E4"/>
    <w:multiLevelType w:val="hybridMultilevel"/>
    <w:tmpl w:val="6C9ABE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1866816">
    <w:abstractNumId w:val="12"/>
  </w:num>
  <w:num w:numId="2" w16cid:durableId="317735971">
    <w:abstractNumId w:val="11"/>
  </w:num>
  <w:num w:numId="3" w16cid:durableId="368529934">
    <w:abstractNumId w:val="9"/>
  </w:num>
  <w:num w:numId="4" w16cid:durableId="1318026700">
    <w:abstractNumId w:val="4"/>
  </w:num>
  <w:num w:numId="5" w16cid:durableId="1425539334">
    <w:abstractNumId w:val="3"/>
  </w:num>
  <w:num w:numId="6" w16cid:durableId="214239743">
    <w:abstractNumId w:val="6"/>
  </w:num>
  <w:num w:numId="7" w16cid:durableId="1008751011">
    <w:abstractNumId w:val="10"/>
  </w:num>
  <w:num w:numId="8" w16cid:durableId="1937664027">
    <w:abstractNumId w:val="5"/>
  </w:num>
  <w:num w:numId="9" w16cid:durableId="1292635594">
    <w:abstractNumId w:val="7"/>
  </w:num>
  <w:num w:numId="10" w16cid:durableId="71120498">
    <w:abstractNumId w:val="13"/>
  </w:num>
  <w:num w:numId="11" w16cid:durableId="1204517474">
    <w:abstractNumId w:val="2"/>
  </w:num>
  <w:num w:numId="12" w16cid:durableId="772214442">
    <w:abstractNumId w:val="1"/>
  </w:num>
  <w:num w:numId="13" w16cid:durableId="1239093940">
    <w:abstractNumId w:val="0"/>
  </w:num>
  <w:num w:numId="14" w16cid:durableId="1133399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08"/>
    <w:rsid w:val="0000569A"/>
    <w:rsid w:val="00036E4B"/>
    <w:rsid w:val="000445B7"/>
    <w:rsid w:val="00046B5E"/>
    <w:rsid w:val="00063C79"/>
    <w:rsid w:val="00092499"/>
    <w:rsid w:val="000C3283"/>
    <w:rsid w:val="000C4C28"/>
    <w:rsid w:val="00155F5E"/>
    <w:rsid w:val="001622A7"/>
    <w:rsid w:val="001754A9"/>
    <w:rsid w:val="001B097F"/>
    <w:rsid w:val="001B7F46"/>
    <w:rsid w:val="001C525C"/>
    <w:rsid w:val="00256327"/>
    <w:rsid w:val="00296ED3"/>
    <w:rsid w:val="002C1082"/>
    <w:rsid w:val="002C5086"/>
    <w:rsid w:val="002F16FE"/>
    <w:rsid w:val="002F5304"/>
    <w:rsid w:val="00326444"/>
    <w:rsid w:val="00331595"/>
    <w:rsid w:val="0033743B"/>
    <w:rsid w:val="0034205C"/>
    <w:rsid w:val="003765CD"/>
    <w:rsid w:val="00396CE6"/>
    <w:rsid w:val="003A35EE"/>
    <w:rsid w:val="003C0410"/>
    <w:rsid w:val="003D0D47"/>
    <w:rsid w:val="00405054"/>
    <w:rsid w:val="00427FC0"/>
    <w:rsid w:val="00436759"/>
    <w:rsid w:val="00485637"/>
    <w:rsid w:val="0049523C"/>
    <w:rsid w:val="004A5BC8"/>
    <w:rsid w:val="004B51E7"/>
    <w:rsid w:val="004C085E"/>
    <w:rsid w:val="00500456"/>
    <w:rsid w:val="005701FD"/>
    <w:rsid w:val="005A13AD"/>
    <w:rsid w:val="005A15D3"/>
    <w:rsid w:val="005C7DB7"/>
    <w:rsid w:val="00606080"/>
    <w:rsid w:val="00621EB6"/>
    <w:rsid w:val="006263B5"/>
    <w:rsid w:val="006477FA"/>
    <w:rsid w:val="00653B67"/>
    <w:rsid w:val="00654FE4"/>
    <w:rsid w:val="006647FA"/>
    <w:rsid w:val="00667F56"/>
    <w:rsid w:val="006B2DB7"/>
    <w:rsid w:val="006E0706"/>
    <w:rsid w:val="006F47C2"/>
    <w:rsid w:val="007229EE"/>
    <w:rsid w:val="00725190"/>
    <w:rsid w:val="00734DD9"/>
    <w:rsid w:val="007A669C"/>
    <w:rsid w:val="007D2ED4"/>
    <w:rsid w:val="007E3976"/>
    <w:rsid w:val="007E5B4D"/>
    <w:rsid w:val="007E5F66"/>
    <w:rsid w:val="007F0DA7"/>
    <w:rsid w:val="00804BA6"/>
    <w:rsid w:val="00816EB6"/>
    <w:rsid w:val="008415B1"/>
    <w:rsid w:val="0085408A"/>
    <w:rsid w:val="0086542E"/>
    <w:rsid w:val="00872AEE"/>
    <w:rsid w:val="00880B5D"/>
    <w:rsid w:val="00895043"/>
    <w:rsid w:val="008A60E1"/>
    <w:rsid w:val="008C0C1D"/>
    <w:rsid w:val="008F134A"/>
    <w:rsid w:val="008F569E"/>
    <w:rsid w:val="00903308"/>
    <w:rsid w:val="00904AB7"/>
    <w:rsid w:val="0091326B"/>
    <w:rsid w:val="00923226"/>
    <w:rsid w:val="00924EB8"/>
    <w:rsid w:val="00930917"/>
    <w:rsid w:val="009424A5"/>
    <w:rsid w:val="00956FC3"/>
    <w:rsid w:val="00962495"/>
    <w:rsid w:val="00975DC5"/>
    <w:rsid w:val="009C441D"/>
    <w:rsid w:val="009D6B41"/>
    <w:rsid w:val="009E1A77"/>
    <w:rsid w:val="009E1B78"/>
    <w:rsid w:val="009F1C09"/>
    <w:rsid w:val="009F207E"/>
    <w:rsid w:val="00A35E5A"/>
    <w:rsid w:val="00A36D9B"/>
    <w:rsid w:val="00A47F4F"/>
    <w:rsid w:val="00A60514"/>
    <w:rsid w:val="00A90566"/>
    <w:rsid w:val="00B04F91"/>
    <w:rsid w:val="00B103F0"/>
    <w:rsid w:val="00B42A56"/>
    <w:rsid w:val="00B454EF"/>
    <w:rsid w:val="00B9134F"/>
    <w:rsid w:val="00C07A6E"/>
    <w:rsid w:val="00C41D29"/>
    <w:rsid w:val="00C443A6"/>
    <w:rsid w:val="00C511AD"/>
    <w:rsid w:val="00C54073"/>
    <w:rsid w:val="00C67D15"/>
    <w:rsid w:val="00C727D9"/>
    <w:rsid w:val="00C77819"/>
    <w:rsid w:val="00C868EC"/>
    <w:rsid w:val="00C9614A"/>
    <w:rsid w:val="00CA5616"/>
    <w:rsid w:val="00CD27A3"/>
    <w:rsid w:val="00CD7DD4"/>
    <w:rsid w:val="00CF4D9F"/>
    <w:rsid w:val="00D01692"/>
    <w:rsid w:val="00D132F7"/>
    <w:rsid w:val="00D41561"/>
    <w:rsid w:val="00D61B77"/>
    <w:rsid w:val="00D7472B"/>
    <w:rsid w:val="00D82E5E"/>
    <w:rsid w:val="00DA0E79"/>
    <w:rsid w:val="00DA70FF"/>
    <w:rsid w:val="00DB328A"/>
    <w:rsid w:val="00DF53C6"/>
    <w:rsid w:val="00DF68C4"/>
    <w:rsid w:val="00E2422A"/>
    <w:rsid w:val="00E2795C"/>
    <w:rsid w:val="00E50BF4"/>
    <w:rsid w:val="00E63119"/>
    <w:rsid w:val="00E73628"/>
    <w:rsid w:val="00EB305E"/>
    <w:rsid w:val="00ED1800"/>
    <w:rsid w:val="00F00EDC"/>
    <w:rsid w:val="00F42F1D"/>
    <w:rsid w:val="00F51C48"/>
    <w:rsid w:val="00F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DD8A6"/>
  <w15:docId w15:val="{6C86B071-E1EC-41FE-84D8-075DB307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08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3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308"/>
  </w:style>
  <w:style w:type="paragraph" w:styleId="Footer">
    <w:name w:val="footer"/>
    <w:basedOn w:val="Normal"/>
    <w:link w:val="FooterChar"/>
    <w:uiPriority w:val="99"/>
    <w:unhideWhenUsed/>
    <w:rsid w:val="009033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308"/>
  </w:style>
  <w:style w:type="character" w:styleId="Hyperlink">
    <w:name w:val="Hyperlink"/>
    <w:rsid w:val="00903308"/>
    <w:rPr>
      <w:color w:val="0000FF"/>
      <w:u w:val="single"/>
    </w:rPr>
  </w:style>
  <w:style w:type="paragraph" w:styleId="NoSpacing">
    <w:name w:val="No Spacing"/>
    <w:uiPriority w:val="1"/>
    <w:qFormat/>
    <w:rsid w:val="009E1B78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qFormat/>
    <w:rsid w:val="00654FE4"/>
    <w:pPr>
      <w:ind w:left="720"/>
      <w:contextualSpacing/>
    </w:pPr>
  </w:style>
  <w:style w:type="table" w:styleId="TableGrid">
    <w:name w:val="Table Grid"/>
    <w:basedOn w:val="TableNormal"/>
    <w:uiPriority w:val="59"/>
    <w:rsid w:val="00FF0E7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F53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40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2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0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7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rmindra-singh-baniya-7a1a3a25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rmindrabaniya2004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B4ACE-5355-4681-B98B-3EB7284F5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</dc:creator>
  <cp:keywords/>
  <dc:description/>
  <cp:lastModifiedBy>Armindra Singh </cp:lastModifiedBy>
  <cp:revision>5</cp:revision>
  <cp:lastPrinted>2025-10-08T06:55:00Z</cp:lastPrinted>
  <dcterms:created xsi:type="dcterms:W3CDTF">2025-10-08T06:56:00Z</dcterms:created>
  <dcterms:modified xsi:type="dcterms:W3CDTF">2025-12-30T08:40:00Z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74f25717-5191-4241-b3f1-407159b226e4</vt:lpwstr>
  </property>
</Properties>
</file>